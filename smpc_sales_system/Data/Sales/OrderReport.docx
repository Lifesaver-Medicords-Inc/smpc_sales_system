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8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327"/>
        <w:gridCol w:w="11170"/>
      </w:tblGrid>
      <w:tr>
        <w:trPr>
          <w:trHeight w:val="40" w:hRule="atLeast"/>
        </w:trPr>
        <w:tc>
          <w:tcPr>
            <w:tcW w:w="3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17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3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170" w:type="dxa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6"/>
              <w:gridCol w:w="10335"/>
              <w:gridCol w:w="307"/>
              <w:gridCol w:w="21"/>
            </w:tblGrid>
            <w:tr>
              <w:trPr/>
              <w:tc>
                <w:tcPr>
                  <w:tcW w:w="50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335" w:type="dxa"/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63"/>
                    <w:gridCol w:w="391"/>
                    <w:gridCol w:w="299"/>
                    <w:gridCol w:w="661"/>
                    <w:gridCol w:w="1959"/>
                    <w:gridCol w:w="745"/>
                    <w:gridCol w:w="2393"/>
                    <w:gridCol w:w="176"/>
                    <w:gridCol w:w="396"/>
                    <w:gridCol w:w="150"/>
                    <w:gridCol w:w="97"/>
                    <w:gridCol w:w="149"/>
                    <w:gridCol w:w="631"/>
                    <w:gridCol w:w="166"/>
                    <w:gridCol w:w="1017"/>
                    <w:gridCol w:w="333"/>
                  </w:tblGrid>
                  <w:tr>
                    <w:trPr>
                      <w:trHeight w:val="59" w:hRule="atLeast"/>
                    </w:trPr>
                    <w:tc>
                      <w:tcPr>
                        <w:tcW w:w="76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730" w:hRule="atLeast"/>
                    </w:trPr>
                    <w:tc>
                      <w:tcPr>
                        <w:tcW w:w="76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3712"/>
                        </w:tblGrid>
                        <w:tr>
                          <w:trPr>
                            <w:trHeight w:val="652" w:hRule="exact"/>
                          </w:trPr>
                          <w:tc>
                            <w:tcPr>
                              <w:tcW w:w="3712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36"/>
                                </w:rPr>
                                <w:t xml:space="preserve">SALES ORDER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76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763" w:type="dxa"/>
                        <w:h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154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115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COSTUMER: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704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270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MAIN FINANCE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29"/>
                        </w:tblGrid>
                        <w:tr>
                          <w:trPr>
                            <w:trHeight w:val="214" w:hRule="atLeast"/>
                          </w:trPr>
                          <w:tc>
                            <w:tcPr>
                              <w:tcW w:w="1029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ORDER NO.: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17"/>
                        </w:tblGrid>
                        <w:tr>
                          <w:trPr>
                            <w:trHeight w:val="214" w:hRule="atLeast"/>
                          </w:trPr>
                          <w:tc>
                            <w:tcPr>
                              <w:tcW w:w="1017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SO#0001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40" w:hRule="atLeast"/>
                    </w:trPr>
                    <w:tc>
                      <w:tcPr>
                        <w:tcW w:w="763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154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115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CODE: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704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270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C#1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76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631"/>
                        </w:tblGrid>
                        <w:tr>
                          <w:trPr>
                            <w:trHeight w:val="214" w:hRule="atLeast"/>
                          </w:trPr>
                          <w:tc>
                            <w:tcPr>
                              <w:tcW w:w="631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DATE 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17"/>
                        </w:tblGrid>
                        <w:tr>
                          <w:trPr>
                            <w:trHeight w:val="194" w:hRule="atLeast"/>
                          </w:trPr>
                          <w:tc>
                            <w:tcPr>
                              <w:tcW w:w="1017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2025-03-10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60" w:hRule="atLeast"/>
                    </w:trPr>
                    <w:tc>
                      <w:tcPr>
                        <w:tcW w:w="763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54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145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DELIVERY TO: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704"/>
                        </w:tblGrid>
                        <w:tr>
                          <w:trPr>
                            <w:trHeight w:val="219" w:hRule="atLeast"/>
                          </w:trPr>
                          <w:tc>
                            <w:tcPr>
                              <w:tcW w:w="270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ADDR3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0" w:hRule="atLeast"/>
                    </w:trPr>
                    <w:tc>
                      <w:tcPr>
                        <w:tcW w:w="76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17"/>
                        </w:tblGrid>
                        <w:tr>
                          <w:trPr>
                            <w:trHeight w:val="194" w:hRule="atLeast"/>
                          </w:trPr>
                          <w:tc>
                            <w:tcPr>
                              <w:tcW w:w="1017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2025-03-10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76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26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142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DELIVERY DATE 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76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5" w:hRule="atLeast"/>
                    </w:trPr>
                    <w:tc>
                      <w:tcPr>
                        <w:tcW w:w="763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763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763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BILL TO: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704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270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ADDR3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tcW w:w="763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879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879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REF DOC.: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17"/>
                        </w:tblGrid>
                        <w:tr>
                          <w:trPr>
                            <w:trHeight w:val="194" w:hRule="atLeast"/>
                          </w:trPr>
                          <w:tc>
                            <w:tcPr>
                              <w:tcW w:w="1017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Q#0001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0" w:hRule="atLeast"/>
                    </w:trPr>
                    <w:tc>
                      <w:tcPr>
                        <w:tcW w:w="763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154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115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RECEIVER: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5" w:hRule="atLeast"/>
                    </w:trPr>
                    <w:tc>
                      <w:tcPr>
                        <w:tcW w:w="76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704"/>
                        </w:tblGrid>
                        <w:tr>
                          <w:trPr>
                            <w:trHeight w:val="179" w:hRule="atLeast"/>
                          </w:trPr>
                          <w:tc>
                            <w:tcPr>
                              <w:tcW w:w="270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test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17"/>
                        </w:tblGrid>
                        <w:tr>
                          <w:trPr>
                            <w:trHeight w:val="194" w:hRule="atLeast"/>
                          </w:trPr>
                          <w:tc>
                            <w:tcPr>
                              <w:tcW w:w="1017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PO#2132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76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781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781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REF PO.: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5" w:hRule="atLeast"/>
                    </w:trPr>
                    <w:tc>
                      <w:tcPr>
                        <w:tcW w:w="763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54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145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CONTACT NO.: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704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270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test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02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1602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SALES EXECUTIVE: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76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17"/>
                        </w:tblGrid>
                        <w:tr>
                          <w:trPr>
                            <w:trHeight w:val="404" w:hRule="atLeast"/>
                          </w:trPr>
                          <w:tc>
                            <w:tcPr>
                              <w:tcW w:w="1017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test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5" w:hRule="atLeast"/>
                    </w:trPr>
                    <w:tc>
                      <w:tcPr>
                        <w:tcW w:w="76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76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6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74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9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631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17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3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30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99" w:hRule="atLeast"/>
              </w:trPr>
              <w:tc>
                <w:tcPr>
                  <w:tcW w:w="50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33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0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506" w:type="dxa"/>
                  <w:hMerge w:val="restart"/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0"/>
                    <w:gridCol w:w="344"/>
                    <w:gridCol w:w="1029"/>
                    <w:gridCol w:w="5044"/>
                    <w:gridCol w:w="962"/>
                    <w:gridCol w:w="1616"/>
                    <w:gridCol w:w="195"/>
                    <w:gridCol w:w="294"/>
                    <w:gridCol w:w="1176"/>
                    <w:gridCol w:w="270"/>
                  </w:tblGrid>
                  <w:tr>
                    <w:trPr>
                      <w:trHeight w:val="219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  <w:hMerge w:val="restart"/>
                      </w:tcPr>
                      <w:tbl>
                        <w:tblPr>
                          <w:tblBorders>
                            <w:top w:val="nil" w:color="000000" w:sz="7"/>
                            <w:left w:val="nil" w:color="000000" w:sz="7"/>
                            <w:bottom w:val="nil" w:color="000000" w:sz="7"/>
                            <w:right w:val="nil" w:color="000000" w:sz="7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502"/>
                          <w:gridCol w:w="616"/>
                          <w:gridCol w:w="1655"/>
                          <w:gridCol w:w="3416"/>
                          <w:gridCol w:w="1695"/>
                          <w:gridCol w:w="1307"/>
                          <w:gridCol w:w="1475"/>
                        </w:tblGrid>
                        <w:tr>
                          <w:trPr>
                            <w:trHeight w:val="472" w:hRule="atLeast"/>
                          </w:trPr>
                          <w:tc>
                            <w:tcPr>
                              <w:tcW w:w="502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shd w:val="clear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#</w:t>
                              </w: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shd w:val="clear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QTY</w:t>
                              </w:r>
                            </w:p>
                          </w:tc>
                          <w:tc>
                            <w:tcPr>
                              <w:tcW w:w="165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shd w:val="clear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ITEM CODE</w:t>
                              </w:r>
                            </w:p>
                          </w:tc>
                          <w:tc>
                            <w:tcPr>
                              <w:tcW w:w="34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shd w:val="clear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ITEM DESCRIPTION</w:t>
                              </w: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shd w:val="clear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DELIVERY PREFERENCE</w:t>
                              </w:r>
                            </w:p>
                          </w:tc>
                          <w:tc>
                            <w:tcPr>
                              <w:tcW w:w="1307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shd w:val="clear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tbl>
                              <w:tblPr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1227"/>
                              </w:tblGrid>
                              <w:tr>
                                <w:trPr>
                                  <w:trHeight w:val="470" w:hRule="exact"/>
                                </w:trPr>
                                <w:tc>
                                  <w:tcPr>
                                    <w:tcW w:w="1227" w:type="dxa"/>
                                    <w:shd w:val="clear" w:fill="DCDCDC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LIST PRICE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7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shd w:val="clear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TOTAL PRICE</w:t>
                              </w:r>
                            </w:p>
                          </w:tc>
                        </w:tr>
                        <w:tr>
                          <w:trPr>
                            <w:trHeight w:val="262" w:hRule="atLeast"/>
                          </w:trPr>
                          <w:tc>
                            <w:tcPr>
                              <w:tcW w:w="502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1</w:t>
                              </w:r>
                            </w:p>
                          </w:tc>
                          <w:tc>
                            <w:tcPr>
                              <w:tcW w:w="165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ITEM3</w:t>
                              </w:r>
                            </w:p>
                          </w:tc>
                          <w:tc>
                            <w:tcPr>
                              <w:tcW w:w="34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222 - SAMPLE DESCCCCC</w:t>
                              </w: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(INCLUDED-IN)</w:t>
                              </w:r>
                            </w:p>
                          </w:tc>
                          <w:tc>
                            <w:tcPr>
                              <w:tcW w:w="1307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₱12.00</w:t>
                              </w:r>
                            </w:p>
                          </w:tc>
                          <w:tc>
                            <w:tcPr>
                              <w:tcW w:w="147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₱10.56</w:t>
                              </w:r>
                            </w:p>
                          </w:tc>
                        </w:tr>
                        <w:tr>
                          <w:trPr>
                            <w:trHeight w:val="262" w:hRule="atLeast"/>
                          </w:trPr>
                          <w:tc>
                            <w:tcPr>
                              <w:tcW w:w="502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12</w:t>
                              </w:r>
                            </w:p>
                          </w:tc>
                          <w:tc>
                            <w:tcPr>
                              <w:tcW w:w="165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ITEM13</w:t>
                              </w:r>
                            </w:p>
                          </w:tc>
                          <w:tc>
                            <w:tcPr>
                              <w:tcW w:w="34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313 - 313</w:t>
                              </w: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(LOOSE)</w:t>
                              </w:r>
                            </w:p>
                          </w:tc>
                          <w:tc>
                            <w:tcPr>
                              <w:tcW w:w="1307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₱12.00</w:t>
                              </w:r>
                            </w:p>
                          </w:tc>
                          <w:tc>
                            <w:tcPr>
                              <w:tcW w:w="147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₱126.72</w:t>
                              </w:r>
                            </w:p>
                          </w:tc>
                        </w:tr>
                        <w:tr>
                          <w:trPr>
                            <w:trHeight w:val="262" w:hRule="atLeast"/>
                          </w:trPr>
                          <w:tc>
                            <w:tcPr>
                              <w:tcW w:w="502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100</w:t>
                              </w:r>
                            </w:p>
                          </w:tc>
                          <w:tc>
                            <w:tcPr>
                              <w:tcW w:w="165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ITEM13</w:t>
                              </w:r>
                            </w:p>
                          </w:tc>
                          <w:tc>
                            <w:tcPr>
                              <w:tcW w:w="34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313 - 313</w:t>
                              </w: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(ASSEMBLED)</w:t>
                              </w:r>
                            </w:p>
                          </w:tc>
                          <w:tc>
                            <w:tcPr>
                              <w:tcW w:w="1307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₱1,000.00</w:t>
                              </w:r>
                            </w:p>
                          </w:tc>
                          <w:tc>
                            <w:tcPr>
                              <w:tcW w:w="147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₱80,000.00</w:t>
                              </w:r>
                            </w:p>
                          </w:tc>
                        </w:tr>
                        <w:tr>
                          <w:trPr>
                            <w:trHeight w:val="262" w:hRule="atLeast"/>
                          </w:trPr>
                          <w:tc>
                            <w:tcPr>
                              <w:tcW w:w="502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120</w:t>
                              </w:r>
                            </w:p>
                          </w:tc>
                          <w:tc>
                            <w:tcPr>
                              <w:tcW w:w="165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ITEM11</w:t>
                              </w:r>
                            </w:p>
                          </w:tc>
                          <w:tc>
                            <w:tcPr>
                              <w:tcW w:w="3416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00 - 00</w:t>
                              </w: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(LOOSE)</w:t>
                              </w:r>
                            </w:p>
                          </w:tc>
                          <w:tc>
                            <w:tcPr>
                              <w:tcW w:w="1307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₱2,000.00</w:t>
                              </w:r>
                            </w:p>
                          </w:tc>
                          <w:tc>
                            <w:tcPr>
                              <w:tcW w:w="1475" w:type="dxa"/>
                              <w:tcBorders>
                                <w:top w:val="single" w:color="000000" w:sz="1"/>
                                <w:left w:val="single" w:color="000000" w:sz="1"/>
                                <w:bottom w:val="single" w:color="000000" w:sz="1"/>
                                <w:right w:val="single" w:color="000000" w:sz="1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₱24,000.00</w:t>
                              </w:r>
                            </w:p>
                          </w:tc>
                        </w:tr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502" w:type="dxa"/>
                              <w:tcBorders>
                                <w:top w:val="single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16" w:type="dxa"/>
                              <w:tcBorders>
                                <w:top w:val="single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233</w:t>
                              </w:r>
                            </w:p>
                          </w:tc>
                          <w:tc>
                            <w:tcPr>
                              <w:tcW w:w="1655" w:type="dxa"/>
                              <w:tcBorders>
                                <w:top w:val="single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16" w:type="dxa"/>
                              <w:tcBorders>
                                <w:top w:val="single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95" w:type="dxa"/>
                              <w:tcBorders>
                                <w:top w:val="single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307" w:type="dxa"/>
                              <w:tcBorders>
                                <w:top w:val="single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₱3,024.00</w:t>
                              </w:r>
                            </w:p>
                          </w:tc>
                          <w:tc>
                            <w:tcPr>
                              <w:tcW w:w="1475" w:type="dxa"/>
                              <w:tcBorders>
                                <w:top w:val="single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₱104,137.28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  <w:h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72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29"/>
                        </w:tblGrid>
                        <w:tr>
                          <w:trPr>
                            <w:trHeight w:val="214" w:hRule="atLeast"/>
                          </w:trPr>
                          <w:tc>
                            <w:tcPr>
                              <w:tcW w:w="1029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REMARKS: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5044"/>
                        </w:tblGrid>
                        <w:tr>
                          <w:trPr>
                            <w:trHeight w:val="749" w:hRule="atLeast"/>
                          </w:trPr>
                          <w:tc>
                            <w:tcPr>
                              <w:tcW w:w="504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16"/>
                                </w:rPr>
                                <w:t xml:space="preserve">test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16"/>
                        </w:tblGrid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161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 xml:space="preserve">GROSS SALE: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176"/>
                        </w:tblGrid>
                        <w:tr>
                          <w:trPr>
                            <w:trHeight w:val="214" w:hRule="atLeast"/>
                          </w:trPr>
                          <w:tc>
                            <w:tcPr>
                              <w:tcW w:w="117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 xml:space="preserve">₱0.00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40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16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161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 xml:space="preserve">VAT AMOUNT: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51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1451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 xml:space="preserve">₱0.00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40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811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1811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 xml:space="preserve">TOTAL AMOUNT DUE: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51"/>
                        </w:tblGrid>
                        <w:tr>
                          <w:trPr>
                            <w:trHeight w:val="199" w:hRule="atLeast"/>
                          </w:trPr>
                          <w:tc>
                            <w:tcPr>
                              <w:tcW w:w="1451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 xml:space="preserve">₱0.00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40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4533" w:hRule="atLeast"/>
                    </w:trPr>
                    <w:tc>
                      <w:tcPr>
                        <w:tcW w:w="21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4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7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7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33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0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5" w:hRule="atLeast"/>
              </w:trPr>
              <w:tc>
                <w:tcPr>
                  <w:tcW w:w="50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33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0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trHeight w:val="324" w:hRule="atLeast"/>
        </w:trPr>
        <w:tc>
          <w:tcPr>
            <w:tcW w:w="327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170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footerReference r:id="rId7" w:type="default"/>
      <w:pgSz w:w="11908" w:h="16833"/>
      <w:pgMar w:top="115" w:right="115" w:bottom="115" w:left="115" w:header="" w:footer="" w:gutter=""/>
    </w:sectPr>
  </w:body>
</w:document>
</file>

<file path=word/footer1.xml><?xml version="1.0" encoding="utf-8"?>
<w:ft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1476"/>
      <w:gridCol w:w="30"/>
    </w:tblGrid>
    <w:tr>
      <w:trPr/>
      <w:tc>
        <w:tcPr>
          <w:tcW w:w="114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1476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1476"/>
          </w:tblGrid>
          <w:tr>
            <w:trPr>
              <w:trHeight w:val="453" w:hRule="atLeast"/>
            </w:trPr>
            <w:tc>
              <w:tcPr>
                <w:tcW w:w="11476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center"/>
                </w:pPr>
                <w:r>
                  <w:rPr>
                    <w:rFonts w:ascii="Arial" w:hAnsi="Arial" w:eastAsia="Arial"/>
                    <w:color w:val="000000"/>
                    <w:sz w:val="14"/>
                  </w:rPr>
                  <w:t xml:space="preserve">Manila Main Office, 644 Raja Matanda St. Tondo Manila, 1013, Philippines | Quezon Office, 717 P&amp;S Building, Aurora Boulevard, Quezon City, 1112 Metro Manila, Philippines |</w:t>
                </w:r>
              </w:p>
              <w:p>
                <w:pPr>
                  <w:spacing w:after="0" w:line="240" w:lineRule="auto"/>
                  <w:jc w:val="center"/>
                </w:pPr>
                <w:r>
                  <w:rPr>
                    <w:rFonts w:ascii="Arial" w:hAnsi="Arial" w:eastAsia="Arial"/>
                    <w:color w:val="000000"/>
                    <w:sz w:val="14"/>
                  </w:rPr>
                  <w:t xml:space="preserve">Tel. No. (02)8-245-0277/79; (02)8-24577015/16 | Fax No.: 8-245-0287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30" w:type="dxa"/>
        </w:tcPr>
        <w:p>
          <w:pPr>
            <w:pStyle w:val="EmptyCellLayoutStyle"/>
            <w:spacing w:after="0" w:line="240" w:lineRule="auto"/>
          </w:pPr>
        </w:p>
      </w:tc>
    </w:tr>
  </w:tbl>
</w:ftr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2141"/>
      <w:gridCol w:w="7510"/>
      <w:gridCol w:w="1855"/>
    </w:tblGrid>
    <w:tr>
      <w:trPr/>
      <w:tc>
        <w:tcPr>
          <w:tcW w:w="214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51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55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4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510" w:type="dxa"/>
          <w:tcBorders>
            <w:top w:val="nil" w:color="000000" w:sz="7"/>
            <w:left w:val="nil" w:color="000000" w:sz="7"/>
            <w:bottom w:val="nil" w:color="000000" w:sz="7"/>
            <w:right w:val="nil" w:color="000000" w:sz="7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0" w:line="240" w:lineRule="auto"/>
          </w:pPr>
          <w:r w:rsidRPr="" w:rsidDel="" w:rsidR="">
            <w:drawing>
              <wp:inline>
                <wp:extent cx="4740339" cy="740023"/>
                <wp:docPr id="0" name="img3.png"/>
                <a:graphic>
                  <a:graphicData uri="http://schemas.openxmlformats.org/drawingml/2006/picture">
                    <pic:pic>
                      <pic:nvPicPr>
                        <pic:cNvPr id="1" name="img3.png"/>
                        <pic:cNvPicPr/>
                      </pic:nvPicPr>
                      <pic:blipFill>
                        <a:blip r:embed="rId6" cstate="print"/>
                        <a:stretch>
                          <a:fillRect r="0" b="0"/>
                        </a:stretch>
                      </pic:blipFill>
                      <pic:spPr>
                        <a:xfrm>
                          <a:off x="0" y="0"/>
                          <a:ext cx="4740339" cy="740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55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4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51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55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footer" Target="/word/footer1.xml" Id="rId7" /><Relationship Type="http://schemas.openxmlformats.org/officeDocument/2006/relationships/numbering" Target="/word/numbering.xml" Id="rId9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pn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OrderReport</dc:title>
</cp:coreProperties>
</file>